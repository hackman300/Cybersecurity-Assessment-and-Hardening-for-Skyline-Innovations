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FF5C4" w14:textId="18C5BEE6" w:rsidR="00BD7C71" w:rsidRDefault="00000000">
      <w:pPr>
        <w:spacing w:before="240" w:after="240"/>
      </w:pPr>
      <w:r>
        <w:rPr>
          <w:b/>
          <w:bCs/>
        </w:rPr>
        <w:t xml:space="preserve">Mobile Application Security Analysis </w:t>
      </w:r>
    </w:p>
    <w:p w14:paraId="2A142A9C" w14:textId="77777777" w:rsidR="00BD7C71" w:rsidRDefault="00000000">
      <w:pPr>
        <w:spacing w:before="240" w:after="240"/>
      </w:pPr>
      <w:r>
        <w:rPr>
          <w:b/>
          <w:bCs/>
        </w:rPr>
        <w:t>Security Score: 53/100</w:t>
      </w:r>
    </w:p>
    <w:p w14:paraId="171C0909" w14:textId="337E0E9F" w:rsidR="00BD7C71" w:rsidRDefault="00000000">
      <w:pPr>
        <w:spacing w:before="240" w:after="240"/>
      </w:pPr>
      <w:r>
        <w:rPr>
          <w:b/>
          <w:bCs/>
        </w:rPr>
        <w:t>Grade: B</w:t>
      </w:r>
    </w:p>
    <w:p w14:paraId="29936C0C" w14:textId="77777777" w:rsidR="00BD7C71" w:rsidRDefault="00000000">
      <w:pPr>
        <w:spacing w:before="240" w:after="240"/>
        <w:rPr>
          <w:b/>
          <w:bCs/>
        </w:rPr>
      </w:pPr>
      <w:r>
        <w:rPr>
          <w:b/>
          <w:bCs/>
        </w:rPr>
        <w:t>File: 5809066a109718683fa1ffe3abcd0e6c9bd5f613279e081e31bc17e628d9bfba.apk</w:t>
      </w:r>
    </w:p>
    <w:p w14:paraId="235A6B9B" w14:textId="77777777" w:rsidR="00F03A5E" w:rsidRDefault="00F03A5E">
      <w:pPr>
        <w:spacing w:before="240" w:after="240"/>
      </w:pPr>
    </w:p>
    <w:p w14:paraId="47401938" w14:textId="32D21854" w:rsidR="00F03A5E" w:rsidRDefault="00000000">
      <w:pPr>
        <w:spacing w:before="240" w:after="240"/>
      </w:pPr>
      <w:r>
        <w:rPr>
          <w:b/>
          <w:bCs/>
        </w:rPr>
        <w:t>Executive Summary</w:t>
      </w:r>
    </w:p>
    <w:p w14:paraId="17A4D0AB" w14:textId="68CACDA5" w:rsidR="00BD7C71" w:rsidRDefault="00000000" w:rsidP="00F03A5E">
      <w:pPr>
        <w:pStyle w:val="ListParagraph"/>
        <w:numPr>
          <w:ilvl w:val="0"/>
          <w:numId w:val="5"/>
        </w:numPr>
        <w:spacing w:before="240" w:after="240"/>
      </w:pPr>
      <w:r>
        <w:t xml:space="preserve">The analyzed APK is disguised as a legitimate "Google service (12.0)" but has the package name </w:t>
      </w:r>
      <w:r w:rsidRPr="00F03A5E">
        <w:rPr>
          <w:b/>
          <w:bCs/>
        </w:rPr>
        <w:t>com.my.spy.app</w:t>
      </w:r>
      <w:r>
        <w:t xml:space="preserve">. It is a clear spyware application designed for advanced device surveillance. MobSF detected </w:t>
      </w:r>
      <w:r w:rsidRPr="00F03A5E">
        <w:rPr>
          <w:b/>
          <w:bCs/>
        </w:rPr>
        <w:t>1 High</w:t>
      </w:r>
      <w:r>
        <w:t xml:space="preserve">, </w:t>
      </w:r>
      <w:r w:rsidRPr="00F03A5E">
        <w:rPr>
          <w:b/>
          <w:bCs/>
        </w:rPr>
        <w:t>20 Medium</w:t>
      </w:r>
      <w:r>
        <w:t xml:space="preserve">, </w:t>
      </w:r>
      <w:r w:rsidRPr="00F03A5E">
        <w:rPr>
          <w:b/>
          <w:bCs/>
        </w:rPr>
        <w:t>3 Info</w:t>
      </w:r>
      <w:r>
        <w:t xml:space="preserve">, </w:t>
      </w:r>
      <w:r w:rsidRPr="00F03A5E">
        <w:rPr>
          <w:b/>
          <w:bCs/>
        </w:rPr>
        <w:t>2 Secure</w:t>
      </w:r>
      <w:r>
        <w:t xml:space="preserve">, and </w:t>
      </w:r>
      <w:r w:rsidRPr="00F03A5E">
        <w:rPr>
          <w:b/>
          <w:bCs/>
        </w:rPr>
        <w:t>1 Hotspot</w:t>
      </w:r>
      <w:r>
        <w:t xml:space="preserve"> findings, with only </w:t>
      </w:r>
      <w:r w:rsidRPr="00F03A5E">
        <w:rPr>
          <w:b/>
          <w:bCs/>
        </w:rPr>
        <w:t>1 tracker</w:t>
      </w:r>
      <w:r>
        <w:t>, but extensive dangerous permissions and evasion techniques. The app poses an immediate threat to corporate devices at Skyline Innovations because it can silently exfiltrate location, SMS, call logs, contacts, audio recordings, photos, and more.</w:t>
      </w:r>
    </w:p>
    <w:p w14:paraId="35D84F81" w14:textId="77777777" w:rsidR="00F03A5E" w:rsidRDefault="00F03A5E" w:rsidP="00F03A5E">
      <w:pPr>
        <w:spacing w:before="240" w:after="240"/>
      </w:pPr>
    </w:p>
    <w:p w14:paraId="28E5EE77" w14:textId="77777777" w:rsidR="00BD7C71" w:rsidRDefault="00000000">
      <w:pPr>
        <w:spacing w:before="240" w:after="240"/>
      </w:pPr>
      <w:r>
        <w:rPr>
          <w:b/>
          <w:bCs/>
        </w:rPr>
        <w:t>Key Vulnerabilities Identified</w:t>
      </w:r>
    </w:p>
    <w:p w14:paraId="17FA0381" w14:textId="158FF431" w:rsidR="00BD7C71" w:rsidRDefault="00000000">
      <w:pPr>
        <w:numPr>
          <w:ilvl w:val="0"/>
          <w:numId w:val="1"/>
        </w:numPr>
        <w:spacing w:before="240"/>
        <w:ind w:hanging="329"/>
      </w:pPr>
      <w:r>
        <w:rPr>
          <w:b/>
          <w:bCs/>
        </w:rPr>
        <w:t xml:space="preserve">Dangerous </w:t>
      </w:r>
      <w:r w:rsidR="00A83905">
        <w:rPr>
          <w:b/>
          <w:bCs/>
        </w:rPr>
        <w:t>and</w:t>
      </w:r>
      <w:r>
        <w:rPr>
          <w:b/>
          <w:bCs/>
        </w:rPr>
        <w:t xml:space="preserve"> Over-Privileged Permissions</w:t>
      </w:r>
      <w:r>
        <w:t xml:space="preserve"> </w:t>
      </w:r>
    </w:p>
    <w:p w14:paraId="6D652F25" w14:textId="77777777" w:rsidR="00BD7C71" w:rsidRDefault="00000000">
      <w:pPr>
        <w:numPr>
          <w:ilvl w:val="1"/>
          <w:numId w:val="1"/>
        </w:numPr>
        <w:ind w:hanging="329"/>
      </w:pPr>
      <w:r>
        <w:t>ACCESS_FINE_LOCATION</w:t>
      </w:r>
    </w:p>
    <w:p w14:paraId="5DCEA2FD" w14:textId="77777777" w:rsidR="00BD7C71" w:rsidRDefault="00000000">
      <w:pPr>
        <w:numPr>
          <w:ilvl w:val="1"/>
          <w:numId w:val="1"/>
        </w:numPr>
        <w:ind w:hanging="329"/>
      </w:pPr>
      <w:r>
        <w:t>ACCESS_BACKGROUND_LOCATION</w:t>
      </w:r>
    </w:p>
    <w:p w14:paraId="5B4FAA30" w14:textId="77777777" w:rsidR="00BD7C71" w:rsidRDefault="00000000">
      <w:pPr>
        <w:numPr>
          <w:ilvl w:val="1"/>
          <w:numId w:val="1"/>
        </w:numPr>
        <w:ind w:hanging="329"/>
      </w:pPr>
      <w:r>
        <w:t>READ_SMS/RECEIVE_SMS/SEND_SMS/WRITE_SMS</w:t>
      </w:r>
    </w:p>
    <w:p w14:paraId="1A40CAF5" w14:textId="77777777" w:rsidR="00BD7C71" w:rsidRDefault="00000000">
      <w:pPr>
        <w:numPr>
          <w:ilvl w:val="1"/>
          <w:numId w:val="1"/>
        </w:numPr>
        <w:ind w:hanging="329"/>
      </w:pPr>
      <w:r>
        <w:t>PROCESS_OUTGOING_CALLS, READ_PHONE_STATE</w:t>
      </w:r>
    </w:p>
    <w:p w14:paraId="42B6D279" w14:textId="77777777" w:rsidR="00BD7C71" w:rsidRDefault="00000000">
      <w:pPr>
        <w:numPr>
          <w:ilvl w:val="1"/>
          <w:numId w:val="1"/>
        </w:numPr>
        <w:ind w:hanging="329"/>
      </w:pPr>
      <w:r>
        <w:t>CALL_PHONE</w:t>
      </w:r>
    </w:p>
    <w:p w14:paraId="7AB55202" w14:textId="4BEADDD3" w:rsidR="00BD7C71" w:rsidRDefault="00000000">
      <w:pPr>
        <w:numPr>
          <w:ilvl w:val="1"/>
          <w:numId w:val="1"/>
        </w:numPr>
        <w:ind w:hanging="329"/>
      </w:pPr>
      <w:r>
        <w:t>RECORD_AUDIO, CAMERA</w:t>
      </w:r>
    </w:p>
    <w:p w14:paraId="1917FFB4" w14:textId="77777777" w:rsidR="00BD7C71" w:rsidRDefault="00000000">
      <w:pPr>
        <w:numPr>
          <w:ilvl w:val="1"/>
          <w:numId w:val="1"/>
        </w:numPr>
        <w:ind w:hanging="329"/>
      </w:pPr>
      <w:r>
        <w:t>READ_EXTERNAL_STORAGE/WRITE_EXTERNAL_STORAGE</w:t>
      </w:r>
    </w:p>
    <w:p w14:paraId="48B9624C" w14:textId="77777777" w:rsidR="00BD7C71" w:rsidRDefault="00000000">
      <w:pPr>
        <w:numPr>
          <w:ilvl w:val="1"/>
          <w:numId w:val="1"/>
        </w:numPr>
        <w:ind w:hanging="329"/>
      </w:pPr>
      <w:r>
        <w:t>SYSTEM_ALERT_WINDOW, READ_CONTACTS.</w:t>
      </w:r>
    </w:p>
    <w:p w14:paraId="54A0D19F" w14:textId="77777777" w:rsidR="00F01DDA" w:rsidRDefault="00F01DDA" w:rsidP="00F01DDA">
      <w:pPr>
        <w:ind w:left="1111"/>
      </w:pPr>
    </w:p>
    <w:p w14:paraId="0AFCE982" w14:textId="19F28468" w:rsidR="00BD7C71" w:rsidRDefault="00000000">
      <w:pPr>
        <w:numPr>
          <w:ilvl w:val="0"/>
          <w:numId w:val="1"/>
        </w:numPr>
        <w:ind w:hanging="329"/>
      </w:pPr>
      <w:r>
        <w:rPr>
          <w:b/>
          <w:bCs/>
        </w:rPr>
        <w:t xml:space="preserve">Manifest </w:t>
      </w:r>
      <w:r w:rsidR="00A83905">
        <w:rPr>
          <w:b/>
          <w:bCs/>
        </w:rPr>
        <w:t xml:space="preserve">and </w:t>
      </w:r>
      <w:r>
        <w:rPr>
          <w:b/>
          <w:bCs/>
        </w:rPr>
        <w:t>Component Exposure</w:t>
      </w:r>
      <w:r>
        <w:t xml:space="preserve"> </w:t>
      </w:r>
    </w:p>
    <w:p w14:paraId="2396E949" w14:textId="24AFF140" w:rsidR="00BD7C71" w:rsidRDefault="00000000">
      <w:pPr>
        <w:numPr>
          <w:ilvl w:val="1"/>
          <w:numId w:val="1"/>
        </w:numPr>
        <w:ind w:hanging="329"/>
      </w:pPr>
      <w:proofErr w:type="spellStart"/>
      <w:r>
        <w:t>android:allowBackup</w:t>
      </w:r>
      <w:proofErr w:type="spellEnd"/>
      <w:r>
        <w:t xml:space="preserve">=true </w:t>
      </w:r>
      <w:r w:rsidR="00445F32">
        <w:t>-</w:t>
      </w:r>
      <w:r w:rsidR="003D342D">
        <w:t xml:space="preserve"> </w:t>
      </w:r>
      <w:r>
        <w:t>data can be extracted via ADB.</w:t>
      </w:r>
    </w:p>
    <w:p w14:paraId="6F804CD0" w14:textId="77777777" w:rsidR="00BD7C71" w:rsidRPr="00F01DDA" w:rsidRDefault="00000000">
      <w:pPr>
        <w:numPr>
          <w:ilvl w:val="1"/>
          <w:numId w:val="1"/>
        </w:numPr>
        <w:ind w:hanging="329"/>
      </w:pPr>
      <w:r w:rsidRPr="00F01DDA">
        <w:t>Multiple exported activities, services, and receivers with insufficient protection.</w:t>
      </w:r>
    </w:p>
    <w:p w14:paraId="280FC9B7" w14:textId="77777777" w:rsidR="00BD7C71" w:rsidRDefault="00000000">
      <w:pPr>
        <w:numPr>
          <w:ilvl w:val="1"/>
          <w:numId w:val="1"/>
        </w:numPr>
        <w:ind w:hanging="329"/>
      </w:pPr>
      <w:r>
        <w:t>High intent priority and unprotected components allow other apps or malicious actors to interact with them.</w:t>
      </w:r>
    </w:p>
    <w:p w14:paraId="00BA3897" w14:textId="62A71769" w:rsidR="00BD7C71" w:rsidRDefault="00000000">
      <w:pPr>
        <w:numPr>
          <w:ilvl w:val="1"/>
          <w:numId w:val="1"/>
        </w:numPr>
        <w:ind w:hanging="329"/>
      </w:pPr>
      <w:proofErr w:type="spellStart"/>
      <w:r>
        <w:t>TaskAffinity</w:t>
      </w:r>
      <w:proofErr w:type="spellEnd"/>
      <w:r>
        <w:t xml:space="preserve"> set on </w:t>
      </w:r>
      <w:proofErr w:type="spellStart"/>
      <w:r>
        <w:t>SocialActivityM</w:t>
      </w:r>
      <w:proofErr w:type="spellEnd"/>
      <w:r>
        <w:t xml:space="preserve"> </w:t>
      </w:r>
      <w:r w:rsidR="00445F32">
        <w:t xml:space="preserve">- </w:t>
      </w:r>
      <w:r>
        <w:t>risk of intent interception.</w:t>
      </w:r>
    </w:p>
    <w:p w14:paraId="58540F17" w14:textId="77777777" w:rsidR="00F01DDA" w:rsidRDefault="00F01DDA" w:rsidP="00F01DDA"/>
    <w:p w14:paraId="0319BACC" w14:textId="6C36B9C6" w:rsidR="00BD7C71" w:rsidRDefault="00000000">
      <w:pPr>
        <w:numPr>
          <w:ilvl w:val="0"/>
          <w:numId w:val="1"/>
        </w:numPr>
        <w:ind w:hanging="329"/>
      </w:pPr>
      <w:r>
        <w:rPr>
          <w:b/>
          <w:bCs/>
        </w:rPr>
        <w:t xml:space="preserve">Code </w:t>
      </w:r>
      <w:r w:rsidR="00A83905">
        <w:rPr>
          <w:b/>
          <w:bCs/>
        </w:rPr>
        <w:t xml:space="preserve">and </w:t>
      </w:r>
      <w:r>
        <w:rPr>
          <w:b/>
          <w:bCs/>
        </w:rPr>
        <w:t>Anti-Analysis Techniques</w:t>
      </w:r>
      <w:r>
        <w:t xml:space="preserve"> </w:t>
      </w:r>
    </w:p>
    <w:p w14:paraId="0D1FD198" w14:textId="77777777" w:rsidR="00BD7C71" w:rsidRDefault="00000000">
      <w:pPr>
        <w:numPr>
          <w:ilvl w:val="1"/>
          <w:numId w:val="1"/>
        </w:numPr>
        <w:ind w:hanging="329"/>
      </w:pPr>
      <w:r>
        <w:t xml:space="preserve">Anti-VM code in </w:t>
      </w:r>
      <w:proofErr w:type="spellStart"/>
      <w:r>
        <w:t>classes.dex</w:t>
      </w:r>
      <w:proofErr w:type="spellEnd"/>
      <w:r>
        <w:t>, classes2.dex, classes3.dex.</w:t>
      </w:r>
    </w:p>
    <w:p w14:paraId="18B87D03" w14:textId="77777777" w:rsidR="00BD7C71" w:rsidRDefault="00000000">
      <w:pPr>
        <w:numPr>
          <w:ilvl w:val="1"/>
          <w:numId w:val="1"/>
        </w:numPr>
        <w:ind w:hanging="329"/>
      </w:pPr>
      <w:r>
        <w:t>R8 compiler without a marker.</w:t>
      </w:r>
    </w:p>
    <w:p w14:paraId="78A09D8C" w14:textId="77777777" w:rsidR="00BD7C71" w:rsidRDefault="00000000">
      <w:pPr>
        <w:numPr>
          <w:ilvl w:val="1"/>
          <w:numId w:val="1"/>
        </w:numPr>
        <w:ind w:hanging="329"/>
      </w:pPr>
      <w:r>
        <w:t>App logs sensitive information.</w:t>
      </w:r>
    </w:p>
    <w:p w14:paraId="44C8F339" w14:textId="77777777" w:rsidR="00BD7C71" w:rsidRDefault="00000000">
      <w:pPr>
        <w:numPr>
          <w:ilvl w:val="1"/>
          <w:numId w:val="1"/>
        </w:numPr>
        <w:ind w:hanging="329"/>
      </w:pPr>
      <w:r>
        <w:t>Uses an insecure Random Number Generator.</w:t>
      </w:r>
    </w:p>
    <w:p w14:paraId="6C27A09B" w14:textId="77777777" w:rsidR="00BD7C71" w:rsidRDefault="00000000">
      <w:pPr>
        <w:numPr>
          <w:ilvl w:val="1"/>
          <w:numId w:val="1"/>
        </w:numPr>
        <w:ind w:hanging="329"/>
      </w:pPr>
      <w:r>
        <w:t>Possible hardcoded secrets.</w:t>
      </w:r>
    </w:p>
    <w:p w14:paraId="47493E6A" w14:textId="77777777" w:rsidR="00BD7C71" w:rsidRDefault="00000000">
      <w:pPr>
        <w:numPr>
          <w:ilvl w:val="1"/>
          <w:numId w:val="1"/>
        </w:numPr>
        <w:ind w:hanging="329"/>
      </w:pPr>
      <w:r>
        <w:lastRenderedPageBreak/>
        <w:t>IP address disclosure and external storage read/write capability.</w:t>
      </w:r>
    </w:p>
    <w:p w14:paraId="35DB8E15" w14:textId="77777777" w:rsidR="00CF5BEE" w:rsidRDefault="00CF5BEE" w:rsidP="00CF5BEE">
      <w:pPr>
        <w:ind w:left="1111"/>
      </w:pPr>
    </w:p>
    <w:p w14:paraId="5FEC35C2" w14:textId="09211C7F" w:rsidR="00BD7C71" w:rsidRDefault="00000000">
      <w:pPr>
        <w:numPr>
          <w:ilvl w:val="0"/>
          <w:numId w:val="1"/>
        </w:numPr>
        <w:ind w:hanging="329"/>
      </w:pPr>
      <w:r>
        <w:rPr>
          <w:b/>
          <w:bCs/>
        </w:rPr>
        <w:t xml:space="preserve">Certificate </w:t>
      </w:r>
      <w:r w:rsidR="0035528F">
        <w:rPr>
          <w:b/>
          <w:bCs/>
        </w:rPr>
        <w:t>and</w:t>
      </w:r>
      <w:r>
        <w:rPr>
          <w:b/>
          <w:bCs/>
        </w:rPr>
        <w:t xml:space="preserve"> Signing Issues</w:t>
      </w:r>
      <w:r>
        <w:t xml:space="preserve"> </w:t>
      </w:r>
    </w:p>
    <w:p w14:paraId="03D737BC" w14:textId="77777777" w:rsidR="00BD7C71" w:rsidRDefault="00000000">
      <w:pPr>
        <w:numPr>
          <w:ilvl w:val="1"/>
          <w:numId w:val="1"/>
        </w:numPr>
        <w:ind w:hanging="329"/>
      </w:pPr>
      <w:r>
        <w:t>Uses the default Android debug/test certificate.</w:t>
      </w:r>
    </w:p>
    <w:p w14:paraId="7281DC1E" w14:textId="77777777" w:rsidR="00BD7C71" w:rsidRDefault="00000000">
      <w:pPr>
        <w:numPr>
          <w:ilvl w:val="1"/>
          <w:numId w:val="1"/>
        </w:numPr>
        <w:spacing w:after="240"/>
        <w:ind w:hanging="329"/>
      </w:pPr>
      <w:r>
        <w:t>Vulnerable to the Janus attack and SHA1 hash collision risk.</w:t>
      </w:r>
    </w:p>
    <w:p w14:paraId="7AE66D45" w14:textId="77777777" w:rsidR="00BD7C71" w:rsidRDefault="00BD7C71">
      <w:pPr>
        <w:spacing w:before="240" w:after="240"/>
      </w:pPr>
    </w:p>
    <w:p w14:paraId="6AB2FACF" w14:textId="77777777" w:rsidR="00F01DDA" w:rsidRDefault="00000000">
      <w:pPr>
        <w:spacing w:before="240" w:after="240"/>
        <w:rPr>
          <w:b/>
          <w:bCs/>
        </w:rPr>
      </w:pPr>
      <w:r>
        <w:rPr>
          <w:b/>
          <w:bCs/>
        </w:rPr>
        <w:t>Risk Assessment</w:t>
      </w:r>
    </w:p>
    <w:p w14:paraId="74FAF25D" w14:textId="20E77652" w:rsidR="00BD7C71" w:rsidRDefault="00000000" w:rsidP="00F01DDA">
      <w:pPr>
        <w:pStyle w:val="ListParagraph"/>
        <w:numPr>
          <w:ilvl w:val="0"/>
          <w:numId w:val="5"/>
        </w:numPr>
        <w:spacing w:before="240" w:after="240"/>
      </w:pPr>
      <w:r>
        <w:t>This app is purpose-built for stealthy surveillance and data theft. On corporate devices, it could lead to credential theft, intellectual property exfiltration, SMS-based 2FA bypass, and physical location tracking. The medium security score understates the real-world danger because of the targeted permission set.</w:t>
      </w:r>
    </w:p>
    <w:p w14:paraId="5C91EFBE" w14:textId="77777777" w:rsidR="00F01DDA" w:rsidRDefault="00F01DDA" w:rsidP="00F01DDA">
      <w:pPr>
        <w:spacing w:before="240" w:after="240"/>
      </w:pPr>
    </w:p>
    <w:p w14:paraId="5A30D531" w14:textId="77777777" w:rsidR="00BD7C71" w:rsidRDefault="00000000">
      <w:pPr>
        <w:spacing w:before="240" w:after="240"/>
      </w:pPr>
      <w:r>
        <w:rPr>
          <w:b/>
          <w:bCs/>
        </w:rPr>
        <w:t>Recommended Mitigation Strategies</w:t>
      </w:r>
    </w:p>
    <w:p w14:paraId="1E6F98F0" w14:textId="77777777" w:rsidR="00BD7C71" w:rsidRDefault="00000000">
      <w:pPr>
        <w:numPr>
          <w:ilvl w:val="0"/>
          <w:numId w:val="2"/>
        </w:numPr>
        <w:spacing w:before="240"/>
        <w:ind w:hanging="329"/>
      </w:pPr>
      <w:r>
        <w:rPr>
          <w:b/>
          <w:bCs/>
        </w:rPr>
        <w:t>Immediate:</w:t>
      </w:r>
      <w:r>
        <w:t xml:space="preserve"> Quarantine and remove the app from all corporate devices via MDM/EMM solution.</w:t>
      </w:r>
    </w:p>
    <w:p w14:paraId="3A4AE463" w14:textId="77777777" w:rsidR="00BD7C71" w:rsidRDefault="00000000">
      <w:pPr>
        <w:numPr>
          <w:ilvl w:val="0"/>
          <w:numId w:val="2"/>
        </w:numPr>
        <w:ind w:hanging="329"/>
      </w:pPr>
      <w:r>
        <w:rPr>
          <w:b/>
          <w:bCs/>
        </w:rPr>
        <w:t>Forensic:</w:t>
      </w:r>
      <w:r>
        <w:t xml:space="preserve"> Check device logs for exfiltrated data.</w:t>
      </w:r>
    </w:p>
    <w:p w14:paraId="66288274" w14:textId="321110E5" w:rsidR="00BD7C71" w:rsidRDefault="00000000">
      <w:pPr>
        <w:numPr>
          <w:ilvl w:val="0"/>
          <w:numId w:val="2"/>
        </w:numPr>
        <w:ind w:hanging="329"/>
      </w:pPr>
      <w:r>
        <w:rPr>
          <w:b/>
          <w:bCs/>
        </w:rPr>
        <w:t>Policy:</w:t>
      </w:r>
    </w:p>
    <w:p w14:paraId="3B2189D6" w14:textId="77777777" w:rsidR="00BD7C71" w:rsidRDefault="00000000">
      <w:pPr>
        <w:numPr>
          <w:ilvl w:val="1"/>
          <w:numId w:val="2"/>
        </w:numPr>
        <w:ind w:hanging="329"/>
      </w:pPr>
      <w:r>
        <w:t>No sideloading</w:t>
      </w:r>
    </w:p>
    <w:p w14:paraId="10B1AD96" w14:textId="77777777" w:rsidR="00BD7C71" w:rsidRDefault="00000000">
      <w:pPr>
        <w:numPr>
          <w:ilvl w:val="1"/>
          <w:numId w:val="2"/>
        </w:numPr>
        <w:ind w:hanging="329"/>
      </w:pPr>
      <w:r>
        <w:t>Google Play Protect</w:t>
      </w:r>
    </w:p>
    <w:p w14:paraId="0B5D1AFA" w14:textId="77777777" w:rsidR="00BD7C71" w:rsidRDefault="00000000">
      <w:pPr>
        <w:numPr>
          <w:ilvl w:val="1"/>
          <w:numId w:val="2"/>
        </w:numPr>
        <w:ind w:hanging="329"/>
      </w:pPr>
      <w:r>
        <w:t>App allow-listing</w:t>
      </w:r>
    </w:p>
    <w:p w14:paraId="0DE0A73D" w14:textId="77777777" w:rsidR="00BD7C71" w:rsidRDefault="00000000">
      <w:pPr>
        <w:numPr>
          <w:ilvl w:val="1"/>
          <w:numId w:val="2"/>
        </w:numPr>
        <w:ind w:hanging="329"/>
      </w:pPr>
      <w:r>
        <w:t>Mobile Threat Defense tools.</w:t>
      </w:r>
    </w:p>
    <w:p w14:paraId="1862BF73" w14:textId="61DFCB20" w:rsidR="00BD7C71" w:rsidRDefault="00000000" w:rsidP="000F152F">
      <w:pPr>
        <w:numPr>
          <w:ilvl w:val="0"/>
          <w:numId w:val="2"/>
        </w:numPr>
        <w:spacing w:after="240"/>
        <w:ind w:hanging="329"/>
      </w:pPr>
      <w:r>
        <w:rPr>
          <w:b/>
          <w:bCs/>
        </w:rPr>
        <w:t>Technical:</w:t>
      </w:r>
      <w:r>
        <w:t xml:space="preserve"> Block the package name com.my.spy.app and any associated domains/IPs at the firewall level.</w:t>
      </w:r>
    </w:p>
    <w:sectPr w:rsidR="00BD7C7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4458290B"/>
    <w:multiLevelType w:val="hybridMultilevel"/>
    <w:tmpl w:val="1A721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A679FD"/>
    <w:multiLevelType w:val="multilevel"/>
    <w:tmpl w:val="AA24BD3C"/>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041170597">
    <w:abstractNumId w:val="0"/>
  </w:num>
  <w:num w:numId="2" w16cid:durableId="1114446540">
    <w:abstractNumId w:val="1"/>
  </w:num>
  <w:num w:numId="3" w16cid:durableId="1398281652">
    <w:abstractNumId w:val="2"/>
  </w:num>
  <w:num w:numId="4" w16cid:durableId="851726528">
    <w:abstractNumId w:val="3"/>
  </w:num>
  <w:num w:numId="5" w16cid:durableId="1471827260">
    <w:abstractNumId w:val="4"/>
  </w:num>
  <w:num w:numId="6" w16cid:durableId="5150038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C71"/>
    <w:rsid w:val="0009589A"/>
    <w:rsid w:val="000F152F"/>
    <w:rsid w:val="001A3884"/>
    <w:rsid w:val="001B556E"/>
    <w:rsid w:val="0021625A"/>
    <w:rsid w:val="002C656E"/>
    <w:rsid w:val="0035528F"/>
    <w:rsid w:val="003D342D"/>
    <w:rsid w:val="00445F32"/>
    <w:rsid w:val="005075D1"/>
    <w:rsid w:val="00571C5B"/>
    <w:rsid w:val="0058389E"/>
    <w:rsid w:val="008F249F"/>
    <w:rsid w:val="009D4819"/>
    <w:rsid w:val="009E0062"/>
    <w:rsid w:val="00A37D96"/>
    <w:rsid w:val="00A83905"/>
    <w:rsid w:val="00AB5DE4"/>
    <w:rsid w:val="00AF04D6"/>
    <w:rsid w:val="00B609D2"/>
    <w:rsid w:val="00BD7C71"/>
    <w:rsid w:val="00CE39A7"/>
    <w:rsid w:val="00CF5BEE"/>
    <w:rsid w:val="00D162D0"/>
    <w:rsid w:val="00D63566"/>
    <w:rsid w:val="00DD76F2"/>
    <w:rsid w:val="00EA43D5"/>
    <w:rsid w:val="00F01DDA"/>
    <w:rsid w:val="00F03A5E"/>
    <w:rsid w:val="00F464FC"/>
    <w:rsid w:val="00F63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F779AD"/>
  <w15:docId w15:val="{C16CCE66-8060-8041-B1A5-DF082F71D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customStyle="1" w:styleId="ql-ui">
    <w:name w:val="ql-ui"/>
    <w:basedOn w:val="DefaultParagraphFont"/>
  </w:style>
  <w:style w:type="paragraph" w:styleId="ListParagraph">
    <w:name w:val="List Paragraph"/>
    <w:basedOn w:val="Normal"/>
    <w:uiPriority w:val="34"/>
    <w:qFormat/>
    <w:rsid w:val="00F03A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372</Words>
  <Characters>2124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Michel</cp:lastModifiedBy>
  <cp:revision>3</cp:revision>
  <cp:lastPrinted>2026-04-01T17:22:00Z</cp:lastPrinted>
  <dcterms:created xsi:type="dcterms:W3CDTF">2026-04-24T18:11:00Z</dcterms:created>
  <dcterms:modified xsi:type="dcterms:W3CDTF">2026-04-24T18:11:00Z</dcterms:modified>
</cp:coreProperties>
</file>